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0.10.0 -->
  <w:body>
    <w:p>
      <w:pPr>
        <w:spacing w:before="935" w:after="0"/>
        <w:ind w:left="0" w:right="-20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0.53pt;height:310.5pt">
            <v:imagedata r:id="rId4" o:title=""/>
            <w10:anchorlock/>
          </v:shape>
        </w:pict>
      </w:r>
    </w:p>
    <w:p>
      <w:pPr>
        <w:spacing w:before="481" w:after="0"/>
        <w:ind w:left="825" w:right="4375" w:firstLine="0"/>
        <w:jc w:val="both"/>
      </w:pPr>
      <w:r>
        <w:rPr>
          <w:rFonts w:ascii="Times New Roman" w:eastAsia="Times New Roman" w:hAnsi="Times New Roman" w:cs="Times New Roman"/>
          <w:b/>
          <w:color w:val="695D46"/>
          <w:spacing w:val="0"/>
          <w:sz w:val="84"/>
          <w:shd w:val="clear" w:color="auto" w:fill="FFFFFF"/>
        </w:rPr>
        <w:t>Simple Interpreter</w:t>
      </w:r>
      <w:r>
        <w:pict>
          <v:shape id="_x0000_s1026" type="#_x0000_t75" style="width:465.75pt;height:6.1pt;margin-top:-332.25pt;margin-left:73.5pt;mso-position-horizontal-relative:page;position:absolute;z-index:-251658240">
            <v:imagedata r:id="rId5" o:title=""/>
            <w10:anchorlock/>
          </v:shape>
        </w:pict>
      </w:r>
    </w:p>
    <w:p>
      <w:pPr>
        <w:spacing w:before="244" w:after="0"/>
        <w:ind w:left="825" w:right="9166" w:firstLine="0"/>
        <w:jc w:val="both"/>
      </w:pPr>
      <w:r>
        <w:rPr>
          <w:rFonts w:ascii="Times New Roman" w:eastAsia="Times New Roman" w:hAnsi="Times New Roman" w:cs="Times New Roman"/>
          <w:color w:val="695D46"/>
          <w:spacing w:val="0"/>
          <w:sz w:val="28"/>
          <w:shd w:val="clear" w:color="auto" w:fill="FFFFFF"/>
        </w:rPr>
        <w:t>06.2020</w:t>
      </w:r>
    </w:p>
    <w:p>
      <w:pPr>
        <w:spacing w:before="39" w:after="0"/>
        <w:ind w:left="825" w:right="8906" w:firstLine="0"/>
        <w:jc w:val="both"/>
      </w:pPr>
      <w:r>
        <w:rPr>
          <w:rFonts w:ascii="Times New Roman" w:eastAsia="Times New Roman" w:hAnsi="Times New Roman" w:cs="Times New Roman"/>
          <w:b/>
          <w:color w:val="695D46"/>
          <w:spacing w:val="0"/>
          <w:sz w:val="36"/>
          <w:shd w:val="clear" w:color="auto" w:fill="FFFFFF"/>
        </w:rPr>
        <w:t>______</w:t>
      </w:r>
    </w:p>
    <w:p>
      <w:pPr>
        <w:spacing w:before="1557" w:after="0"/>
        <w:ind w:left="825" w:right="8819" w:firstLine="0"/>
        <w:jc w:val="both"/>
      </w:pPr>
      <w:r>
        <w:rPr>
          <w:rFonts w:ascii="Times New Roman" w:eastAsia="Times New Roman" w:hAnsi="Times New Roman" w:cs="Times New Roman"/>
          <w:color w:val="008575"/>
          <w:spacing w:val="0"/>
          <w:sz w:val="32"/>
          <w:shd w:val="clear" w:color="auto" w:fill="FFFFFF"/>
        </w:rPr>
        <w:t>Name_ID’s</w:t>
      </w:r>
    </w:p>
    <w:p>
      <w:pPr>
        <w:spacing w:before="41" w:after="0"/>
        <w:ind w:left="825" w:right="5746" w:firstLine="0"/>
        <w:jc w:val="both"/>
      </w:pPr>
      <w:r>
        <w:rPr>
          <w:rFonts w:ascii="Times New Roman" w:eastAsia="Times New Roman" w:hAnsi="Times New Roman" w:cs="Times New Roman"/>
          <w:color w:val="695D46"/>
          <w:spacing w:val="0"/>
          <w:sz w:val="28"/>
          <w:shd w:val="clear" w:color="auto" w:fill="FFFFFF"/>
        </w:rPr>
        <w:t>Ahmed Mohye El-Din Ibrahim Shapiro_5846</w:t>
      </w:r>
    </w:p>
    <w:p>
      <w:pPr>
        <w:spacing w:before="0" w:after="0" w:line="405" w:lineRule="exact"/>
        <w:ind w:left="825" w:right="4465" w:firstLine="0"/>
        <w:jc w:val="both"/>
      </w:pPr>
      <w:r>
        <w:rPr>
          <w:rFonts w:ascii="Times New Roman" w:eastAsia="Times New Roman" w:hAnsi="Times New Roman" w:cs="Times New Roman"/>
          <w:color w:val="695D46"/>
          <w:spacing w:val="0"/>
          <w:sz w:val="28"/>
          <w:shd w:val="clear" w:color="auto" w:fill="FFFFFF"/>
        </w:rPr>
        <w:t>Noha Sayed Mohammed Ali Mohammed El-Haddad_5891 Samar Ashraf Mohamed Elgamal_5505</w:t>
      </w:r>
    </w:p>
    <w:p>
      <w:pPr>
        <w:spacing w:before="95" w:after="0"/>
        <w:ind w:left="825" w:right="6538" w:firstLine="0"/>
        <w:jc w:val="both"/>
      </w:pPr>
      <w:r>
        <w:rPr>
          <w:rFonts w:ascii="Times New Roman" w:eastAsia="Times New Roman" w:hAnsi="Times New Roman" w:cs="Times New Roman"/>
          <w:color w:val="695D46"/>
          <w:spacing w:val="0"/>
          <w:sz w:val="28"/>
          <w:shd w:val="clear" w:color="auto" w:fill="FFFFFF"/>
        </w:rPr>
        <w:t>Yassin Mohsen Ahmed Nawar_5517</w:t>
      </w:r>
    </w:p>
    <w:p>
      <w:pPr>
        <w:spacing w:before="95" w:after="0"/>
        <w:ind w:left="825" w:right="8020" w:firstLine="0"/>
        <w:jc w:val="both"/>
        <w:sectPr>
          <w:pgSz w:w="12240" w:h="15840"/>
          <w:pgMar w:top="640" w:right="614" w:bottom="640" w:left="615" w:header="720" w:footer="720"/>
          <w:cols w:space="720"/>
          <w:titlePg w:val="0"/>
        </w:sectPr>
      </w:pPr>
      <w:r>
        <w:rPr>
          <w:rFonts w:ascii="Times New Roman" w:eastAsia="Times New Roman" w:hAnsi="Times New Roman" w:cs="Times New Roman"/>
          <w:color w:val="695D46"/>
          <w:spacing w:val="0"/>
          <w:sz w:val="28"/>
          <w:shd w:val="clear" w:color="auto" w:fill="FFFFFF"/>
        </w:rPr>
        <w:t>Ahmed Yasser_5661</w:t>
      </w:r>
      <w:r>
        <w:cr/>
      </w:r>
    </w:p>
    <w:p/>
    <w:p>
      <w:pPr>
        <w:spacing w:before="1467" w:after="0" w:line="525" w:lineRule="exact"/>
        <w:ind w:left="0" w:right="-79" w:firstLine="0"/>
        <w:jc w:val="left"/>
      </w:pPr>
      <w:r>
        <w:rPr>
          <w:rFonts w:ascii="Times New Roman" w:eastAsia="Times New Roman" w:hAnsi="Times New Roman" w:cs="Times New Roman"/>
          <w:b/>
          <w:color w:val="980000"/>
          <w:spacing w:val="0"/>
          <w:sz w:val="36"/>
          <w:u w:val="single"/>
          <w:shd w:val="clear" w:color="auto" w:fill="FFFFFF"/>
        </w:rPr>
        <w:t xml:space="preserve">System Description-------------------------------------------------------------------Page </w:t>
      </w:r>
      <w:r>
        <w:rPr>
          <w:rFonts w:ascii="Times New Roman" w:eastAsia="Times New Roman" w:hAnsi="Times New Roman" w:cs="Times New Roman"/>
          <w:b/>
          <w:color w:val="980000"/>
          <w:spacing w:val="-2147483648"/>
          <w:sz w:val="36"/>
          <w:u w:val="single"/>
          <w:shd w:val="clear" w:color="auto" w:fill="FFFFFF"/>
        </w:rPr>
        <w:t>2</w:t>
      </w:r>
    </w:p>
    <w:p>
      <w:pPr>
        <w:spacing w:before="1050" w:after="0" w:line="525" w:lineRule="exact"/>
        <w:ind w:left="0" w:right="-17" w:firstLine="0"/>
        <w:jc w:val="left"/>
      </w:pPr>
      <w:r>
        <w:rPr>
          <w:rFonts w:ascii="Times New Roman" w:eastAsia="Times New Roman" w:hAnsi="Times New Roman" w:cs="Times New Roman"/>
          <w:b/>
          <w:color w:val="980000"/>
          <w:spacing w:val="0"/>
          <w:sz w:val="36"/>
          <w:u w:val="single"/>
          <w:shd w:val="clear" w:color="auto" w:fill="FFFFFF"/>
        </w:rPr>
        <w:t xml:space="preserve">User Manual----------------------------------------------------------------------------- Page </w:t>
      </w:r>
      <w:r>
        <w:rPr>
          <w:rFonts w:ascii="Times New Roman" w:eastAsia="Times New Roman" w:hAnsi="Times New Roman" w:cs="Times New Roman"/>
          <w:b/>
          <w:color w:val="980000"/>
          <w:spacing w:val="-2147483648"/>
          <w:sz w:val="36"/>
          <w:u w:val="single"/>
          <w:shd w:val="clear" w:color="auto" w:fill="FFFFFF"/>
        </w:rPr>
        <w:t>3</w:t>
      </w:r>
    </w:p>
    <w:p>
      <w:pPr>
        <w:spacing w:before="1176" w:after="0"/>
        <w:ind w:left="0" w:right="7410" w:firstLine="0"/>
        <w:jc w:val="both"/>
      </w:pPr>
      <w:r>
        <w:rPr>
          <w:rFonts w:ascii="Times New Roman" w:eastAsia="Times New Roman" w:hAnsi="Times New Roman" w:cs="Times New Roman"/>
          <w:b/>
          <w:color w:val="980000"/>
          <w:spacing w:val="0"/>
          <w:sz w:val="36"/>
          <w:u w:val="single"/>
          <w:shd w:val="clear" w:color="auto" w:fill="FFFFFF"/>
        </w:rPr>
        <w:t>Functionality:</w:t>
      </w:r>
    </w:p>
    <w:p>
      <w:pPr>
        <w:spacing w:before="1050" w:after="0" w:line="525" w:lineRule="exact"/>
        <w:ind w:left="0" w:right="-97" w:firstLine="0"/>
        <w:jc w:val="both"/>
      </w:pPr>
      <w:r>
        <w:rPr>
          <w:rFonts w:ascii="Times New Roman" w:eastAsia="Times New Roman" w:hAnsi="Times New Roman" w:cs="Times New Roman"/>
          <w:b/>
          <w:color w:val="980000"/>
          <w:spacing w:val="0"/>
          <w:sz w:val="36"/>
          <w:u w:val="single"/>
          <w:shd w:val="clear" w:color="auto" w:fill="FFFFFF"/>
        </w:rPr>
        <w:t xml:space="preserve">Stacks------------------------------------------------------------------------------- --------Page </w:t>
      </w:r>
      <w:r>
        <w:rPr>
          <w:rFonts w:ascii="Times New Roman" w:eastAsia="Times New Roman" w:hAnsi="Times New Roman" w:cs="Times New Roman"/>
          <w:b/>
          <w:color w:val="980000"/>
          <w:spacing w:val="-2147483648"/>
          <w:sz w:val="36"/>
          <w:u w:val="single"/>
          <w:shd w:val="clear" w:color="auto" w:fill="FFFFFF"/>
        </w:rPr>
        <w:t>4</w:t>
      </w:r>
    </w:p>
    <w:p>
      <w:pPr>
        <w:spacing w:before="1050" w:after="0" w:line="525" w:lineRule="exact"/>
        <w:ind w:left="0" w:right="416" w:firstLine="0"/>
        <w:jc w:val="left"/>
      </w:pPr>
      <w:r>
        <w:rPr>
          <w:rFonts w:ascii="Times New Roman" w:eastAsia="Times New Roman" w:hAnsi="Times New Roman" w:cs="Times New Roman"/>
          <w:b/>
          <w:color w:val="980000"/>
          <w:spacing w:val="0"/>
          <w:sz w:val="36"/>
          <w:u w:val="single"/>
          <w:shd w:val="clear" w:color="auto" w:fill="FFFFFF"/>
        </w:rPr>
        <w:t xml:space="preserve">Binary Search Trees-------------------------------------------------------------------Page </w:t>
      </w:r>
      <w:r>
        <w:rPr>
          <w:rFonts w:ascii="Times New Roman" w:eastAsia="Times New Roman" w:hAnsi="Times New Roman" w:cs="Times New Roman"/>
          <w:b/>
          <w:color w:val="980000"/>
          <w:spacing w:val="-2147483648"/>
          <w:sz w:val="36"/>
          <w:u w:val="single"/>
          <w:shd w:val="clear" w:color="auto" w:fill="FFFFFF"/>
        </w:rPr>
        <w:t>5</w:t>
      </w:r>
      <w:r>
        <w:rPr>
          <w:rFonts w:ascii="Times New Roman" w:eastAsia="Times New Roman" w:hAnsi="Times New Roman" w:cs="Times New Roman"/>
          <w:color w:val="000000"/>
          <w:spacing w:val="0"/>
          <w:sz w:val="24"/>
          <w:shd w:val="clear" w:color="auto" w:fill="auto"/>
        </w:rPr>
        <w:t xml:space="preserve"> </w:t>
      </w:r>
      <w:r>
        <w:rPr>
          <w:rFonts w:ascii="Times New Roman" w:eastAsia="Times New Roman" w:hAnsi="Times New Roman" w:cs="Times New Roman"/>
          <w:b/>
          <w:color w:val="980000"/>
          <w:spacing w:val="0"/>
          <w:sz w:val="36"/>
          <w:u w:val="single"/>
          <w:shd w:val="clear" w:color="auto" w:fill="FFFFFF"/>
        </w:rPr>
        <w:t xml:space="preserve">Heaps------------------------------------------------------------------------------- --------Page </w:t>
      </w:r>
      <w:r>
        <w:rPr>
          <w:rFonts w:ascii="Times New Roman" w:eastAsia="Times New Roman" w:hAnsi="Times New Roman" w:cs="Times New Roman"/>
          <w:b/>
          <w:color w:val="980000"/>
          <w:spacing w:val="-2147483648"/>
          <w:sz w:val="36"/>
          <w:u w:val="single"/>
          <w:shd w:val="clear" w:color="auto" w:fill="FFFFFF"/>
        </w:rPr>
        <w:t>6</w:t>
      </w:r>
    </w:p>
    <w:p>
      <w:pPr>
        <w:spacing w:before="3276" w:after="0"/>
        <w:ind w:left="0" w:right="6629" w:firstLine="0"/>
        <w:jc w:val="both"/>
      </w:pPr>
      <w:r>
        <w:rPr>
          <w:rFonts w:ascii="Times New Roman" w:eastAsia="Times New Roman" w:hAnsi="Times New Roman" w:cs="Times New Roman"/>
          <w:b/>
          <w:color w:val="980000"/>
          <w:spacing w:val="0"/>
          <w:sz w:val="36"/>
          <w:u w:val="single"/>
          <w:shd w:val="clear" w:color="auto" w:fill="FFFFFF"/>
        </w:rPr>
        <w:t>System Description:</w:t>
      </w:r>
    </w:p>
    <w:p>
      <w:pPr>
        <w:spacing w:before="123" w:after="0"/>
        <w:ind w:left="0" w:right="6444" w:firstLine="0"/>
        <w:jc w:val="both"/>
      </w:pPr>
      <w:r>
        <w:rPr>
          <w:rFonts w:ascii="Times New Roman" w:eastAsia="Times New Roman" w:hAnsi="Times New Roman" w:cs="Times New Roman"/>
          <w:color w:val="695D46"/>
          <w:spacing w:val="0"/>
          <w:sz w:val="28"/>
          <w:shd w:val="clear" w:color="auto" w:fill="FFFFFF"/>
        </w:rPr>
        <w:t xml:space="preserve">What is </w:t>
      </w:r>
      <w:r>
        <w:rPr>
          <w:rFonts w:ascii="Times New Roman" w:eastAsia="Times New Roman" w:hAnsi="Times New Roman" w:cs="Times New Roman"/>
          <w:color w:val="695D46"/>
          <w:spacing w:val="-2147483648"/>
          <w:sz w:val="28"/>
          <w:shd w:val="clear" w:color="auto" w:fill="FFFFFF"/>
        </w:rPr>
        <w:t>a</w:t>
      </w:r>
      <w:r>
        <w:rPr>
          <w:rFonts w:ascii="Times New Roman" w:eastAsia="Times New Roman" w:hAnsi="Times New Roman" w:cs="Times New Roman"/>
          <w:color w:val="695D46"/>
          <w:spacing w:val="0"/>
          <w:sz w:val="28"/>
          <w:shd w:val="clear" w:color="auto" w:fill="FFFFFF"/>
        </w:rPr>
        <w:t xml:space="preserve"> simple interpreter:</w:t>
      </w:r>
    </w:p>
    <w:p>
      <w:pPr>
        <w:spacing w:before="0" w:after="0" w:line="405" w:lineRule="exact"/>
        <w:ind w:left="0" w:right="9" w:firstLine="0"/>
        <w:jc w:val="both"/>
      </w:pPr>
      <w:r>
        <w:rPr>
          <w:rFonts w:ascii="Times New Roman" w:eastAsia="Times New Roman" w:hAnsi="Times New Roman" w:cs="Times New Roman"/>
          <w:color w:val="695D46"/>
          <w:spacing w:val="0"/>
          <w:sz w:val="28"/>
          <w:shd w:val="clear" w:color="auto" w:fill="FFFFFF"/>
        </w:rPr>
        <w:t xml:space="preserve">   </w:t>
      </w:r>
      <w:r>
        <w:rPr>
          <w:rFonts w:ascii="Times New Roman" w:eastAsia="Times New Roman" w:hAnsi="Times New Roman" w:cs="Times New Roman"/>
          <w:color w:val="695D46"/>
          <w:spacing w:val="-2147483648"/>
          <w:sz w:val="28"/>
          <w:shd w:val="clear" w:color="auto" w:fill="FFFFFF"/>
        </w:rPr>
        <w:t>A</w:t>
      </w:r>
      <w:r>
        <w:rPr>
          <w:rFonts w:ascii="Times New Roman" w:eastAsia="Times New Roman" w:hAnsi="Times New Roman" w:cs="Times New Roman"/>
          <w:color w:val="695D46"/>
          <w:spacing w:val="0"/>
          <w:sz w:val="28"/>
          <w:shd w:val="clear" w:color="auto" w:fill="FFFFFF"/>
        </w:rPr>
        <w:t xml:space="preserve"> simple interpreter calculates </w:t>
      </w:r>
      <w:r>
        <w:rPr>
          <w:rFonts w:ascii="Times New Roman" w:eastAsia="Times New Roman" w:hAnsi="Times New Roman" w:cs="Times New Roman"/>
          <w:color w:val="695D46"/>
          <w:spacing w:val="-2147483648"/>
          <w:sz w:val="28"/>
          <w:shd w:val="clear" w:color="auto" w:fill="FFFFFF"/>
        </w:rPr>
        <w:t>a</w:t>
      </w:r>
      <w:r>
        <w:rPr>
          <w:rFonts w:ascii="Times New Roman" w:eastAsia="Times New Roman" w:hAnsi="Times New Roman" w:cs="Times New Roman"/>
          <w:color w:val="695D46"/>
          <w:spacing w:val="0"/>
          <w:sz w:val="28"/>
          <w:shd w:val="clear" w:color="auto" w:fill="FFFFFF"/>
        </w:rPr>
        <w:t xml:space="preserve"> mathematical expression with the priorities according to the operation done, subtraction,addition,division, or/and multiplication.</w:t>
      </w:r>
    </w:p>
    <w:p>
      <w:pPr>
        <w:spacing w:before="405" w:after="0" w:line="405" w:lineRule="exact"/>
        <w:ind w:left="0" w:right="-49" w:firstLine="0"/>
        <w:jc w:val="left"/>
      </w:pPr>
      <w:r>
        <w:rPr>
          <w:rFonts w:ascii="Times New Roman" w:eastAsia="Times New Roman" w:hAnsi="Times New Roman" w:cs="Times New Roman"/>
          <w:color w:val="695D46"/>
          <w:spacing w:val="0"/>
          <w:sz w:val="28"/>
          <w:shd w:val="clear" w:color="auto" w:fill="FFFFFF"/>
        </w:rPr>
        <w:t xml:space="preserve">  Our system can also save the calculated value in </w:t>
      </w:r>
      <w:r>
        <w:rPr>
          <w:rFonts w:ascii="Times New Roman" w:eastAsia="Times New Roman" w:hAnsi="Times New Roman" w:cs="Times New Roman"/>
          <w:color w:val="695D46"/>
          <w:spacing w:val="-2147483648"/>
          <w:sz w:val="28"/>
          <w:shd w:val="clear" w:color="auto" w:fill="FFFFFF"/>
        </w:rPr>
        <w:t>a</w:t>
      </w:r>
      <w:r>
        <w:rPr>
          <w:rFonts w:ascii="Times New Roman" w:eastAsia="Times New Roman" w:hAnsi="Times New Roman" w:cs="Times New Roman"/>
          <w:color w:val="695D46"/>
          <w:spacing w:val="0"/>
          <w:sz w:val="28"/>
          <w:shd w:val="clear" w:color="auto" w:fill="FFFFFF"/>
        </w:rPr>
        <w:t xml:space="preserve"> variable (key), you should enter the variable like this </w:t>
      </w:r>
      <w:r>
        <w:rPr>
          <w:rFonts w:ascii="Times New Roman" w:eastAsia="Times New Roman" w:hAnsi="Times New Roman" w:cs="Times New Roman"/>
          <w:color w:val="695D46"/>
          <w:spacing w:val="-2147483648"/>
          <w:sz w:val="28"/>
          <w:shd w:val="clear" w:color="auto" w:fill="FFFFFF"/>
        </w:rPr>
        <w:t>:</w:t>
      </w:r>
      <w:r>
        <w:rPr>
          <w:rFonts w:ascii="Times New Roman" w:eastAsia="Times New Roman" w:hAnsi="Times New Roman" w:cs="Times New Roman"/>
          <w:color w:val="695D46"/>
          <w:spacing w:val="0"/>
          <w:sz w:val="28"/>
          <w:shd w:val="clear" w:color="auto" w:fill="FFFFFF"/>
        </w:rPr>
        <w:t xml:space="preserve"> x= </w:t>
      </w:r>
      <w:r>
        <w:rPr>
          <w:rFonts w:ascii="Times New Roman" w:eastAsia="Times New Roman" w:hAnsi="Times New Roman" w:cs="Times New Roman"/>
          <w:color w:val="695D46"/>
          <w:spacing w:val="-2147483648"/>
          <w:sz w:val="28"/>
          <w:shd w:val="clear" w:color="auto" w:fill="FFFFFF"/>
        </w:rPr>
        <w:t>1</w:t>
      </w:r>
      <w:r>
        <w:rPr>
          <w:rFonts w:ascii="Times New Roman" w:eastAsia="Times New Roman" w:hAnsi="Times New Roman" w:cs="Times New Roman"/>
          <w:color w:val="695D46"/>
          <w:spacing w:val="0"/>
          <w:sz w:val="28"/>
          <w:shd w:val="clear" w:color="auto" w:fill="FFFFFF"/>
        </w:rPr>
        <w:t xml:space="preserve"> for example </w:t>
      </w:r>
      <w:r>
        <w:rPr>
          <w:rFonts w:ascii="Times New Roman" w:eastAsia="Times New Roman" w:hAnsi="Times New Roman" w:cs="Times New Roman"/>
          <w:color w:val="695D46"/>
          <w:spacing w:val="-2147483648"/>
          <w:sz w:val="28"/>
          <w:shd w:val="clear" w:color="auto" w:fill="FFFFFF"/>
        </w:rPr>
        <w:t>,</w:t>
      </w:r>
      <w:r>
        <w:rPr>
          <w:rFonts w:ascii="Times New Roman" w:eastAsia="Times New Roman" w:hAnsi="Times New Roman" w:cs="Times New Roman"/>
          <w:color w:val="695D46"/>
          <w:spacing w:val="0"/>
          <w:sz w:val="28"/>
          <w:shd w:val="clear" w:color="auto" w:fill="FFFFFF"/>
        </w:rPr>
        <w:t xml:space="preserve"> and insert both of them, key and value, in </w:t>
      </w:r>
      <w:r>
        <w:rPr>
          <w:rFonts w:ascii="Times New Roman" w:eastAsia="Times New Roman" w:hAnsi="Times New Roman" w:cs="Times New Roman"/>
          <w:color w:val="695D46"/>
          <w:spacing w:val="-2147483648"/>
          <w:sz w:val="28"/>
          <w:shd w:val="clear" w:color="auto" w:fill="FFFFFF"/>
        </w:rPr>
        <w:t>a</w:t>
      </w:r>
      <w:r>
        <w:rPr>
          <w:rFonts w:ascii="Times New Roman" w:eastAsia="Times New Roman" w:hAnsi="Times New Roman" w:cs="Times New Roman"/>
          <w:color w:val="695D46"/>
          <w:spacing w:val="0"/>
          <w:sz w:val="28"/>
          <w:shd w:val="clear" w:color="auto" w:fill="FFFFFF"/>
        </w:rPr>
        <w:t xml:space="preserve"> Binary Search Tree sorted according to the variable name (key).</w:t>
      </w:r>
    </w:p>
    <w:p>
      <w:pPr>
        <w:spacing w:before="405" w:after="0" w:line="405" w:lineRule="exact"/>
        <w:ind w:left="0" w:right="-120" w:firstLine="0"/>
        <w:jc w:val="left"/>
      </w:pPr>
      <w:r>
        <w:rPr>
          <w:rFonts w:ascii="Times New Roman" w:eastAsia="Times New Roman" w:hAnsi="Times New Roman" w:cs="Times New Roman"/>
          <w:color w:val="695D46"/>
          <w:spacing w:val="0"/>
          <w:sz w:val="28"/>
          <w:shd w:val="clear" w:color="auto" w:fill="FFFFFF"/>
        </w:rPr>
        <w:t xml:space="preserve">  After you finish inserting all the expressions ,they will be printed </w:t>
      </w:r>
      <w:r>
        <w:rPr>
          <w:rFonts w:ascii="Times New Roman" w:eastAsia="Times New Roman" w:hAnsi="Times New Roman" w:cs="Times New Roman"/>
          <w:color w:val="695D46"/>
          <w:spacing w:val="-2147483648"/>
          <w:sz w:val="28"/>
          <w:shd w:val="clear" w:color="auto" w:fill="FFFFFF"/>
        </w:rPr>
        <w:t>,</w:t>
      </w:r>
      <w:r>
        <w:rPr>
          <w:rFonts w:ascii="Times New Roman" w:eastAsia="Times New Roman" w:hAnsi="Times New Roman" w:cs="Times New Roman"/>
          <w:color w:val="695D46"/>
          <w:spacing w:val="0"/>
          <w:sz w:val="28"/>
          <w:shd w:val="clear" w:color="auto" w:fill="FFFFFF"/>
        </w:rPr>
        <w:t xml:space="preserve"> first, according to the keys using in-order traversal for Binary Search Tree </w:t>
      </w:r>
      <w:r>
        <w:rPr>
          <w:rFonts w:ascii="Times New Roman" w:eastAsia="Times New Roman" w:hAnsi="Times New Roman" w:cs="Times New Roman"/>
          <w:color w:val="695D46"/>
          <w:spacing w:val="-2147483648"/>
          <w:sz w:val="28"/>
          <w:shd w:val="clear" w:color="auto" w:fill="FFFFFF"/>
        </w:rPr>
        <w:t>,</w:t>
      </w:r>
      <w:r>
        <w:rPr>
          <w:rFonts w:ascii="Times New Roman" w:eastAsia="Times New Roman" w:hAnsi="Times New Roman" w:cs="Times New Roman"/>
          <w:color w:val="695D46"/>
          <w:spacing w:val="0"/>
          <w:sz w:val="28"/>
          <w:shd w:val="clear" w:color="auto" w:fill="FFFFFF"/>
        </w:rPr>
        <w:t xml:space="preserve"> then they will be printed according to the values sorted ascendingly using Heap Sort Algorithm.</w:t>
      </w:r>
    </w:p>
    <w:p>
      <w:pPr>
        <w:spacing w:before="643" w:after="0"/>
        <w:ind w:left="0" w:right="4688" w:firstLine="0"/>
        <w:jc w:val="both"/>
      </w:pPr>
      <w:r>
        <w:rPr>
          <w:rFonts w:ascii="Times New Roman" w:eastAsia="Times New Roman" w:hAnsi="Times New Roman" w:cs="Times New Roman"/>
          <w:color w:val="695D46"/>
          <w:spacing w:val="0"/>
          <w:sz w:val="22"/>
          <w:shd w:val="clear" w:color="auto" w:fill="FFFFFF"/>
        </w:rPr>
        <w:t xml:space="preserve">We </w:t>
      </w:r>
      <w:r>
        <w:rPr>
          <w:rFonts w:ascii="Times New Roman" w:eastAsia="Times New Roman" w:hAnsi="Times New Roman" w:cs="Times New Roman"/>
          <w:color w:val="695D46"/>
          <w:spacing w:val="19"/>
          <w:sz w:val="22"/>
          <w:shd w:val="clear" w:color="auto" w:fill="FFFFFF"/>
        </w:rPr>
        <w:t>used</w:t>
      </w:r>
      <w:r>
        <w:rPr>
          <w:rFonts w:ascii="Times New Roman" w:eastAsia="Times New Roman" w:hAnsi="Times New Roman" w:cs="Times New Roman"/>
          <w:color w:val="695D46"/>
          <w:spacing w:val="0"/>
          <w:sz w:val="22"/>
          <w:shd w:val="clear" w:color="auto" w:fill="FFFFFF"/>
        </w:rPr>
        <w:t xml:space="preserve"> C++ </w:t>
      </w:r>
      <w:r>
        <w:rPr>
          <w:rFonts w:ascii="Times New Roman" w:eastAsia="Times New Roman" w:hAnsi="Times New Roman" w:cs="Times New Roman"/>
          <w:color w:val="695D46"/>
          <w:spacing w:val="9"/>
          <w:sz w:val="22"/>
          <w:shd w:val="clear" w:color="auto" w:fill="FFFFFF"/>
        </w:rPr>
        <w:t>for</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0"/>
          <w:sz w:val="22"/>
          <w:shd w:val="clear" w:color="auto" w:fill="FFFFFF"/>
        </w:rPr>
        <w:t>the</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2"/>
          <w:sz w:val="22"/>
          <w:shd w:val="clear" w:color="auto" w:fill="FFFFFF"/>
        </w:rPr>
        <w:t>development</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5"/>
          <w:sz w:val="22"/>
          <w:shd w:val="clear" w:color="auto" w:fill="FFFFFF"/>
        </w:rPr>
        <w:t>of</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0"/>
          <w:sz w:val="22"/>
          <w:shd w:val="clear" w:color="auto" w:fill="FFFFFF"/>
        </w:rPr>
        <w:t>the</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6"/>
          <w:sz w:val="22"/>
          <w:shd w:val="clear" w:color="auto" w:fill="FFFFFF"/>
        </w:rPr>
        <w:t>code.</w:t>
      </w:r>
    </w:p>
    <w:p>
      <w:pPr>
        <w:spacing w:before="191" w:after="0"/>
        <w:ind w:left="0" w:right="6862" w:firstLine="0"/>
        <w:jc w:val="both"/>
      </w:pPr>
      <w:r>
        <w:rPr>
          <w:rFonts w:ascii="Times New Roman" w:eastAsia="Times New Roman" w:hAnsi="Times New Roman" w:cs="Times New Roman"/>
          <w:color w:val="695D46"/>
          <w:spacing w:val="0"/>
          <w:sz w:val="22"/>
          <w:shd w:val="clear" w:color="auto" w:fill="FFFFFF"/>
        </w:rPr>
        <w:t xml:space="preserve">We </w:t>
      </w:r>
      <w:r>
        <w:rPr>
          <w:rFonts w:ascii="Times New Roman" w:eastAsia="Times New Roman" w:hAnsi="Times New Roman" w:cs="Times New Roman"/>
          <w:color w:val="695D46"/>
          <w:spacing w:val="19"/>
          <w:sz w:val="22"/>
          <w:shd w:val="clear" w:color="auto" w:fill="FFFFFF"/>
        </w:rPr>
        <w:t>used</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21"/>
          <w:sz w:val="22"/>
          <w:shd w:val="clear" w:color="auto" w:fill="FFFFFF"/>
        </w:rPr>
        <w:t>some</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6"/>
          <w:sz w:val="22"/>
          <w:shd w:val="clear" w:color="auto" w:fill="FFFFFF"/>
        </w:rPr>
        <w:t>libraries:</w:t>
      </w:r>
    </w:p>
    <w:p>
      <w:pPr>
        <w:numPr>
          <w:ilvl w:val="0"/>
          <w:numId w:val="1"/>
        </w:numPr>
        <w:spacing w:before="109" w:after="0" w:line="345" w:lineRule="exact"/>
        <w:ind w:right="660"/>
        <w:jc w:val="both"/>
      </w:pPr>
      <w:r>
        <w:rPr>
          <w:rFonts w:ascii="Times New Roman" w:eastAsia="Times New Roman" w:hAnsi="Times New Roman" w:cs="Times New Roman"/>
          <w:color w:val="695D46"/>
          <w:spacing w:val="2"/>
          <w:sz w:val="22"/>
          <w:shd w:val="clear" w:color="auto" w:fill="FFFFFF"/>
        </w:rPr>
        <w:t>STL</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2147483648"/>
          <w:sz w:val="22"/>
          <w:shd w:val="clear" w:color="auto" w:fill="FFFFFF"/>
        </w:rPr>
        <w:t>:</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2"/>
          <w:sz w:val="22"/>
          <w:shd w:val="clear" w:color="auto" w:fill="FFFFFF"/>
        </w:rPr>
        <w:t>Standard</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10"/>
          <w:sz w:val="22"/>
          <w:shd w:val="clear" w:color="auto" w:fill="FFFFFF"/>
        </w:rPr>
        <w:t>Template</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2"/>
          <w:sz w:val="22"/>
          <w:shd w:val="clear" w:color="auto" w:fill="FFFFFF"/>
        </w:rPr>
        <w:t>Library</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2147483648"/>
          <w:sz w:val="22"/>
          <w:shd w:val="clear" w:color="auto" w:fill="FFFFFF"/>
        </w:rPr>
        <w:t>,</w:t>
      </w:r>
      <w:r>
        <w:rPr>
          <w:rFonts w:ascii="Times New Roman" w:eastAsia="Times New Roman" w:hAnsi="Times New Roman" w:cs="Times New Roman"/>
          <w:color w:val="695D46"/>
          <w:spacing w:val="0"/>
          <w:sz w:val="22"/>
          <w:shd w:val="clear" w:color="auto" w:fill="FFFFFF"/>
        </w:rPr>
        <w:t xml:space="preserve">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library of container </w:t>
      </w:r>
      <w:r>
        <w:rPr>
          <w:rFonts w:ascii="Times New Roman" w:eastAsia="Times New Roman" w:hAnsi="Times New Roman" w:cs="Times New Roman"/>
          <w:color w:val="695D46"/>
          <w:spacing w:val="110"/>
          <w:sz w:val="24"/>
          <w:shd w:val="clear" w:color="auto" w:fill="FFFFFF"/>
        </w:rPr>
        <w:t xml:space="preserve"> </w:t>
      </w:r>
      <w:r>
        <w:rPr>
          <w:rFonts w:ascii="Times New Roman" w:eastAsia="Times New Roman" w:hAnsi="Times New Roman" w:cs="Times New Roman"/>
          <w:color w:val="695D46"/>
          <w:spacing w:val="0"/>
          <w:sz w:val="24"/>
          <w:shd w:val="clear" w:color="auto" w:fill="FFFFFF"/>
        </w:rPr>
        <w:t>classes, algorithms, and iterators. For example we used from container classes the Vectors; they are</w:t>
      </w:r>
    </w:p>
    <w:p>
      <w:pPr>
        <w:spacing w:before="0" w:after="0" w:line="345" w:lineRule="exact"/>
        <w:ind w:left="720" w:right="791" w:firstLine="0"/>
        <w:jc w:val="left"/>
      </w:pPr>
      <w:r>
        <w:rPr>
          <w:rFonts w:ascii="Times New Roman" w:eastAsia="Times New Roman" w:hAnsi="Times New Roman" w:cs="Times New Roman"/>
          <w:color w:val="695D46"/>
          <w:spacing w:val="0"/>
          <w:sz w:val="24"/>
          <w:shd w:val="clear" w:color="auto" w:fill="FFFFFF"/>
        </w:rPr>
        <w:t>same as dynamic arrays with the ability to resize itself automatically when an element is inserted or deleted, with their storage being handled automatically by the container.</w:t>
      </w:r>
    </w:p>
    <w:p>
      <w:pPr>
        <w:numPr>
          <w:ilvl w:val="0"/>
          <w:numId w:val="2"/>
        </w:numPr>
        <w:spacing w:before="183" w:after="0" w:line="345" w:lineRule="exact"/>
        <w:ind w:right="754"/>
        <w:jc w:val="both"/>
      </w:pPr>
      <w:r>
        <w:rPr>
          <w:rFonts w:ascii="Times New Roman" w:eastAsia="Times New Roman" w:hAnsi="Times New Roman" w:cs="Times New Roman"/>
          <w:color w:val="695D46"/>
          <w:spacing w:val="0"/>
          <w:sz w:val="24"/>
          <w:shd w:val="clear" w:color="auto" w:fill="FFFFFF"/>
        </w:rPr>
        <w:t xml:space="preserve">&lt;regex&gt; header </w:t>
      </w:r>
      <w:r>
        <w:rPr>
          <w:rFonts w:ascii="Times New Roman" w:eastAsia="Times New Roman" w:hAnsi="Times New Roman" w:cs="Times New Roman"/>
          <w:color w:val="695D46"/>
          <w:spacing w:val="-2147483648"/>
          <w:sz w:val="24"/>
          <w:shd w:val="clear" w:color="auto" w:fill="FFFFFF"/>
        </w:rPr>
        <w:t>:</w:t>
      </w:r>
      <w:r>
        <w:rPr>
          <w:rFonts w:ascii="Times New Roman" w:eastAsia="Times New Roman" w:hAnsi="Times New Roman" w:cs="Times New Roman"/>
          <w:color w:val="695D46"/>
          <w:spacing w:val="0"/>
          <w:sz w:val="24"/>
          <w:shd w:val="clear" w:color="auto" w:fill="FFFFFF"/>
        </w:rPr>
        <w:t xml:space="preserve"> Regular expressions are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standardized way to express patterns to be matched against sequences of characters.</w:t>
      </w:r>
    </w:p>
    <w:p>
      <w:pPr>
        <w:numPr>
          <w:ilvl w:val="0"/>
          <w:numId w:val="2"/>
        </w:numPr>
        <w:spacing w:before="0" w:after="0" w:line="345" w:lineRule="exact"/>
        <w:ind w:right="764"/>
        <w:jc w:val="left"/>
      </w:pPr>
      <w:r>
        <w:rPr>
          <w:rFonts w:ascii="Times New Roman" w:eastAsia="Times New Roman" w:hAnsi="Times New Roman" w:cs="Times New Roman"/>
          <w:color w:val="695D46"/>
          <w:spacing w:val="0"/>
          <w:sz w:val="24"/>
          <w:shd w:val="clear" w:color="auto" w:fill="FFFFFF"/>
        </w:rPr>
        <w:t xml:space="preserve">&lt;string&gt;header </w:t>
      </w:r>
      <w:r>
        <w:rPr>
          <w:rFonts w:ascii="Times New Roman" w:eastAsia="Times New Roman" w:hAnsi="Times New Roman" w:cs="Times New Roman"/>
          <w:color w:val="695D46"/>
          <w:spacing w:val="-2147483648"/>
          <w:sz w:val="24"/>
          <w:shd w:val="clear" w:color="auto" w:fill="FFFFFF"/>
        </w:rPr>
        <w:t>:</w:t>
      </w:r>
      <w:r>
        <w:rPr>
          <w:rFonts w:ascii="Times New Roman" w:eastAsia="Times New Roman" w:hAnsi="Times New Roman" w:cs="Times New Roman"/>
          <w:color w:val="695D46"/>
          <w:spacing w:val="0"/>
          <w:sz w:val="24"/>
          <w:shd w:val="clear" w:color="auto" w:fill="FFFFFF"/>
        </w:rPr>
        <w:t xml:space="preserve"> for example we used the public member function “substr(int pos)” as it returns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newly constructed string object with its value initialized to </w:t>
      </w:r>
      <w:r>
        <w:rPr>
          <w:rFonts w:ascii="Times New Roman" w:eastAsia="Times New Roman" w:hAnsi="Times New Roman" w:cs="Times New Roman"/>
          <w:color w:val="695D46"/>
          <w:spacing w:val="-2147483648"/>
          <w:sz w:val="24"/>
          <w:shd w:val="clear" w:color="auto" w:fill="FFFFFF"/>
        </w:rPr>
        <w:t xml:space="preserve">a </w:t>
      </w:r>
      <w:r>
        <w:rPr>
          <w:rFonts w:ascii="Times New Roman" w:eastAsia="Times New Roman" w:hAnsi="Times New Roman" w:cs="Times New Roman"/>
          <w:color w:val="695D46"/>
          <w:spacing w:val="0"/>
          <w:sz w:val="24"/>
          <w:shd w:val="clear" w:color="auto" w:fill="FFFFFF"/>
        </w:rPr>
        <w:t xml:space="preserve">copy of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substring of this object.</w:t>
      </w:r>
    </w:p>
    <w:p>
      <w:pPr>
        <w:spacing w:before="120" w:after="0" w:line="345" w:lineRule="exact"/>
        <w:ind w:left="720" w:right="958" w:firstLine="0"/>
        <w:jc w:val="left"/>
      </w:pPr>
      <w:r>
        <w:rPr>
          <w:rFonts w:ascii="Times New Roman" w:eastAsia="Times New Roman" w:hAnsi="Times New Roman" w:cs="Times New Roman"/>
          <w:color w:val="695D46"/>
          <w:spacing w:val="0"/>
          <w:sz w:val="24"/>
          <w:shd w:val="clear" w:color="auto" w:fill="FFFFFF"/>
        </w:rPr>
        <w:t>The substring is the portion of the object that starts at character position pos and spans len characters (or until the end of the string, whichever comes first).</w:t>
      </w:r>
    </w:p>
    <w:p>
      <w:pPr>
        <w:spacing w:before="1952" w:after="0"/>
        <w:ind w:left="0" w:right="7492" w:firstLine="0"/>
        <w:jc w:val="both"/>
      </w:pPr>
      <w:r>
        <w:rPr>
          <w:rFonts w:ascii="Times New Roman" w:eastAsia="Times New Roman" w:hAnsi="Times New Roman" w:cs="Times New Roman"/>
          <w:b/>
          <w:color w:val="980000"/>
          <w:spacing w:val="0"/>
          <w:sz w:val="36"/>
          <w:u w:val="single"/>
          <w:shd w:val="clear" w:color="auto" w:fill="FFFFFF"/>
        </w:rPr>
        <w:t>User manual:</w:t>
      </w:r>
    </w:p>
    <w:p>
      <w:pPr>
        <w:spacing w:before="559" w:after="0" w:line="345" w:lineRule="exact"/>
        <w:ind w:left="0" w:right="811" w:firstLine="0"/>
        <w:jc w:val="both"/>
      </w:pPr>
      <w:r>
        <w:rPr>
          <w:rFonts w:ascii="Times New Roman" w:eastAsia="Times New Roman" w:hAnsi="Times New Roman" w:cs="Times New Roman"/>
          <w:color w:val="000000"/>
          <w:spacing w:val="0"/>
          <w:sz w:val="24"/>
          <w:shd w:val="clear" w:color="auto" w:fill="FFFFFF"/>
        </w:rPr>
        <w:t xml:space="preserve"> First you have the Choice to either let the program read from </w:t>
      </w:r>
      <w:r>
        <w:rPr>
          <w:rFonts w:ascii="Times New Roman" w:eastAsia="Times New Roman" w:hAnsi="Times New Roman" w:cs="Times New Roman"/>
          <w:color w:val="000000"/>
          <w:spacing w:val="-2147483648"/>
          <w:sz w:val="24"/>
          <w:shd w:val="clear" w:color="auto" w:fill="FFFFFF"/>
        </w:rPr>
        <w:t>a</w:t>
      </w:r>
      <w:r>
        <w:rPr>
          <w:rFonts w:ascii="Times New Roman" w:eastAsia="Times New Roman" w:hAnsi="Times New Roman" w:cs="Times New Roman"/>
          <w:color w:val="000000"/>
          <w:spacing w:val="0"/>
          <w:sz w:val="24"/>
          <w:shd w:val="clear" w:color="auto" w:fill="FFFFFF"/>
        </w:rPr>
        <w:t xml:space="preserve"> txt file or you can write the input from the keyboard </w:t>
      </w:r>
      <w:r>
        <w:rPr>
          <w:rFonts w:ascii="Times New Roman" w:eastAsia="Times New Roman" w:hAnsi="Times New Roman" w:cs="Times New Roman"/>
          <w:color w:val="000000"/>
          <w:spacing w:val="-2147483648"/>
          <w:sz w:val="24"/>
          <w:shd w:val="clear" w:color="auto" w:fill="FFFFFF"/>
        </w:rPr>
        <w:t>.</w:t>
      </w:r>
    </w:p>
    <w:p>
      <w:pPr>
        <w:numPr>
          <w:ilvl w:val="0"/>
          <w:numId w:val="3"/>
        </w:numPr>
        <w:spacing w:before="76" w:after="0"/>
        <w:ind w:right="585"/>
        <w:jc w:val="both"/>
      </w:pPr>
      <w:r>
        <w:rPr>
          <w:rFonts w:ascii="Times New Roman" w:eastAsia="Times New Roman" w:hAnsi="Times New Roman" w:cs="Times New Roman"/>
          <w:color w:val="000000"/>
          <w:spacing w:val="0"/>
          <w:sz w:val="24"/>
          <w:shd w:val="clear" w:color="auto" w:fill="FFFFFF"/>
        </w:rPr>
        <w:t>If you want to read from file, enter number 1, and read screen and write file name.</w:t>
      </w:r>
    </w:p>
    <w:p>
      <w:pPr>
        <w:numPr>
          <w:ilvl w:val="0"/>
          <w:numId w:val="3"/>
        </w:numPr>
        <w:spacing w:before="76" w:after="0" w:line="345" w:lineRule="exact"/>
        <w:ind w:right="3270"/>
        <w:jc w:val="both"/>
      </w:pPr>
      <w:r>
        <w:rPr>
          <w:rFonts w:ascii="Times New Roman" w:eastAsia="Times New Roman" w:hAnsi="Times New Roman" w:cs="Times New Roman"/>
          <w:color w:val="000000"/>
          <w:spacing w:val="0"/>
          <w:sz w:val="24"/>
          <w:shd w:val="clear" w:color="auto" w:fill="FFFFFF"/>
        </w:rPr>
        <w:t xml:space="preserve">If you want to manually put the input </w:t>
      </w:r>
      <w:r>
        <w:rPr>
          <w:rFonts w:ascii="Times New Roman" w:eastAsia="Times New Roman" w:hAnsi="Times New Roman" w:cs="Times New Roman"/>
          <w:color w:val="000000"/>
          <w:spacing w:val="-2147483648"/>
          <w:sz w:val="24"/>
          <w:shd w:val="clear" w:color="auto" w:fill="FFFFFF"/>
        </w:rPr>
        <w:t>,</w:t>
      </w:r>
      <w:r>
        <w:rPr>
          <w:rFonts w:ascii="Times New Roman" w:eastAsia="Times New Roman" w:hAnsi="Times New Roman" w:cs="Times New Roman"/>
          <w:color w:val="000000"/>
          <w:spacing w:val="0"/>
          <w:sz w:val="24"/>
          <w:shd w:val="clear" w:color="auto" w:fill="FFFFFF"/>
        </w:rPr>
        <w:t xml:space="preserve"> enter number </w:t>
      </w:r>
      <w:r>
        <w:rPr>
          <w:rFonts w:ascii="Times New Roman" w:eastAsia="Times New Roman" w:hAnsi="Times New Roman" w:cs="Times New Roman"/>
          <w:color w:val="000000"/>
          <w:spacing w:val="-2147483648"/>
          <w:sz w:val="24"/>
          <w:shd w:val="clear" w:color="auto" w:fill="FFFFFF"/>
        </w:rPr>
        <w:t>2</w:t>
      </w:r>
    </w:p>
    <w:p>
      <w:pPr>
        <w:spacing w:before="98" w:after="0"/>
        <w:ind w:left="750" w:right="3847" w:firstLine="0"/>
        <w:jc w:val="both"/>
      </w:pPr>
      <w:r>
        <w:pict>
          <v:shape id="_x0000_i1027" type="#_x0000_t75" style="width:230.25pt;height:111.75pt">
            <v:imagedata r:id="rId6" o:title=""/>
            <w10:anchorlock/>
          </v:shape>
        </w:pict>
      </w:r>
    </w:p>
    <w:p>
      <w:pPr>
        <w:spacing w:before="742" w:after="0" w:line="345" w:lineRule="exact"/>
        <w:ind w:left="0" w:right="788" w:firstLine="0"/>
        <w:jc w:val="left"/>
      </w:pPr>
      <w:r>
        <w:rPr>
          <w:rFonts w:ascii="Times New Roman" w:eastAsia="Times New Roman" w:hAnsi="Times New Roman" w:cs="Times New Roman"/>
          <w:color w:val="000000"/>
          <w:spacing w:val="0"/>
          <w:sz w:val="24"/>
          <w:shd w:val="clear" w:color="auto" w:fill="FFFFFF"/>
        </w:rPr>
        <w:t xml:space="preserve">  If you want to enter the input manually, you will enter the expression like this </w:t>
      </w:r>
      <w:r>
        <w:rPr>
          <w:rFonts w:ascii="Times New Roman" w:eastAsia="Times New Roman" w:hAnsi="Times New Roman" w:cs="Times New Roman"/>
          <w:color w:val="000000"/>
          <w:spacing w:val="-2147483648"/>
          <w:sz w:val="24"/>
          <w:shd w:val="clear" w:color="auto" w:fill="FFFFFF"/>
        </w:rPr>
        <w:t>:</w:t>
      </w:r>
      <w:r>
        <w:rPr>
          <w:rFonts w:ascii="Times New Roman" w:eastAsia="Times New Roman" w:hAnsi="Times New Roman" w:cs="Times New Roman"/>
          <w:color w:val="000000"/>
          <w:spacing w:val="0"/>
          <w:sz w:val="24"/>
          <w:shd w:val="clear" w:color="auto" w:fill="FFFFFF"/>
        </w:rPr>
        <w:t xml:space="preserve"> x=8 or x=2+3, if you entered anything different for example: x+7=9 </w:t>
      </w:r>
      <w:r>
        <w:rPr>
          <w:rFonts w:ascii="Times New Roman" w:eastAsia="Times New Roman" w:hAnsi="Times New Roman" w:cs="Times New Roman"/>
          <w:color w:val="000000"/>
          <w:spacing w:val="-2147483648"/>
          <w:sz w:val="24"/>
          <w:shd w:val="clear" w:color="auto" w:fill="FFFFFF"/>
        </w:rPr>
        <w:t>,</w:t>
      </w:r>
      <w:r>
        <w:rPr>
          <w:rFonts w:ascii="Times New Roman" w:eastAsia="Times New Roman" w:hAnsi="Times New Roman" w:cs="Times New Roman"/>
          <w:color w:val="000000"/>
          <w:spacing w:val="0"/>
          <w:sz w:val="24"/>
          <w:shd w:val="clear" w:color="auto" w:fill="FFFFFF"/>
        </w:rPr>
        <w:t xml:space="preserve"> or anything similar, we handled such thing and you will be obligated to enter the right form of the expression. To do that enter “inorder()”.</w:t>
      </w:r>
    </w:p>
    <w:p>
      <w:pPr>
        <w:spacing w:before="284" w:after="0"/>
        <w:ind w:left="30" w:right="5977" w:firstLine="0"/>
        <w:jc w:val="both"/>
      </w:pPr>
      <w:r>
        <w:pict>
          <v:shape id="_x0000_i1028" type="#_x0000_t75" style="width:159.75pt;height:231.75pt">
            <v:imagedata r:id="rId7" o:title=""/>
            <w10:anchorlock/>
          </v:shape>
        </w:pict>
      </w:r>
    </w:p>
    <w:p>
      <w:pPr>
        <w:spacing w:before="742" w:after="0" w:line="345" w:lineRule="exact"/>
        <w:ind w:left="0" w:right="992" w:firstLine="0"/>
        <w:jc w:val="left"/>
      </w:pPr>
      <w:r>
        <w:rPr>
          <w:rFonts w:ascii="Times New Roman" w:eastAsia="Times New Roman" w:hAnsi="Times New Roman" w:cs="Times New Roman"/>
          <w:color w:val="000000"/>
          <w:spacing w:val="0"/>
          <w:sz w:val="24"/>
          <w:shd w:val="clear" w:color="auto" w:fill="FFFFFF"/>
        </w:rPr>
        <w:t xml:space="preserve">  After you Finish, you have the choice to Print elements in the inorder traversal according to the variable/key you stored the value in it or Print the elements Sorted according to their values, you wanted to calculate them before ,in an ascending order. To do that enter ”heapSort()”.</w:t>
      </w:r>
    </w:p>
    <w:p>
      <w:pPr>
        <w:spacing w:before="424" w:after="0"/>
        <w:ind w:left="0" w:right="1498" w:firstLine="0"/>
        <w:jc w:val="both"/>
      </w:pPr>
      <w:r>
        <w:rPr>
          <w:rFonts w:ascii="Times New Roman" w:eastAsia="Times New Roman" w:hAnsi="Times New Roman" w:cs="Times New Roman"/>
          <w:color w:val="000000"/>
          <w:spacing w:val="0"/>
          <w:sz w:val="24"/>
          <w:shd w:val="clear" w:color="auto" w:fill="FFFFFF"/>
        </w:rPr>
        <w:t xml:space="preserve">  If you finish everything you can quit and exit the program by entering “quit()”.</w:t>
      </w:r>
    </w:p>
    <w:p>
      <w:pPr>
        <w:spacing w:before="98" w:after="0"/>
        <w:ind w:left="30" w:right="3907" w:firstLine="0"/>
        <w:jc w:val="both"/>
      </w:pPr>
      <w:r>
        <w:pict>
          <v:shape id="_x0000_i1029" type="#_x0000_t75" style="width:263.25pt;height:243pt">
            <v:imagedata r:id="rId8" o:title=""/>
            <w10:anchorlock/>
          </v:shape>
        </w:pict>
      </w:r>
    </w:p>
    <w:p>
      <w:pPr>
        <w:spacing w:before="399" w:after="0"/>
        <w:ind w:left="0" w:right="7022" w:firstLine="0"/>
        <w:jc w:val="both"/>
      </w:pPr>
      <w:r>
        <w:rPr>
          <w:rFonts w:ascii="Times New Roman" w:eastAsia="Times New Roman" w:hAnsi="Times New Roman" w:cs="Times New Roman"/>
          <w:b/>
          <w:color w:val="980000"/>
          <w:spacing w:val="0"/>
          <w:sz w:val="36"/>
          <w:shd w:val="clear" w:color="auto" w:fill="FFFFFF"/>
        </w:rPr>
        <w:t>Functionality:</w:t>
      </w:r>
    </w:p>
    <w:p>
      <w:pPr>
        <w:spacing w:before="154" w:after="0" w:line="345" w:lineRule="exact"/>
        <w:ind w:left="0" w:right="978" w:firstLine="0"/>
        <w:jc w:val="both"/>
      </w:pPr>
      <w:r>
        <w:rPr>
          <w:rFonts w:ascii="Times New Roman" w:eastAsia="Times New Roman" w:hAnsi="Times New Roman" w:cs="Times New Roman"/>
          <w:color w:val="695D46"/>
          <w:spacing w:val="0"/>
          <w:sz w:val="24"/>
          <w:shd w:val="clear" w:color="auto" w:fill="FFFFFF"/>
        </w:rPr>
        <w:t xml:space="preserve">  As we used some of the Data Structures, as Stacks, Binary Search Trees, and Heaps, we’ll briefly summarize why and how we used each one.</w:t>
      </w:r>
    </w:p>
    <w:p>
      <w:pPr>
        <w:spacing w:before="199" w:after="0"/>
        <w:ind w:left="0" w:right="8509" w:firstLine="0"/>
        <w:jc w:val="both"/>
      </w:pPr>
      <w:r>
        <w:rPr>
          <w:rFonts w:ascii="Times New Roman" w:eastAsia="Times New Roman" w:hAnsi="Times New Roman" w:cs="Times New Roman"/>
          <w:color w:val="695D46"/>
          <w:spacing w:val="0"/>
          <w:sz w:val="24"/>
          <w:u w:val="single"/>
          <w:shd w:val="clear" w:color="auto" w:fill="FFFFFF"/>
        </w:rPr>
        <w:t>Stacks:</w:t>
      </w:r>
    </w:p>
    <w:p>
      <w:pPr>
        <w:spacing w:before="199" w:after="0"/>
        <w:ind w:left="0" w:right="3490" w:firstLine="0"/>
        <w:jc w:val="both"/>
      </w:pPr>
      <w:r>
        <w:rPr>
          <w:rFonts w:ascii="Times New Roman" w:eastAsia="Times New Roman" w:hAnsi="Times New Roman" w:cs="Times New Roman"/>
          <w:color w:val="695D46"/>
          <w:spacing w:val="0"/>
          <w:sz w:val="24"/>
          <w:shd w:val="clear" w:color="auto" w:fill="FFFFFF"/>
        </w:rPr>
        <w:t xml:space="preserve"> as we want to convert from infix to postfix </w:t>
      </w:r>
      <w:r>
        <w:rPr>
          <w:rFonts w:ascii="Times New Roman" w:eastAsia="Times New Roman" w:hAnsi="Times New Roman" w:cs="Times New Roman"/>
          <w:color w:val="695D46"/>
          <w:spacing w:val="-2147483648"/>
          <w:sz w:val="24"/>
          <w:shd w:val="clear" w:color="auto" w:fill="FFFFFF"/>
        </w:rPr>
        <w:t>,</w:t>
      </w:r>
      <w:r>
        <w:rPr>
          <w:rFonts w:ascii="Times New Roman" w:eastAsia="Times New Roman" w:hAnsi="Times New Roman" w:cs="Times New Roman"/>
          <w:color w:val="695D46"/>
          <w:spacing w:val="0"/>
          <w:sz w:val="24"/>
          <w:shd w:val="clear" w:color="auto" w:fill="FFFFFF"/>
        </w:rPr>
        <w:t xml:space="preserve"> we use stacks.</w:t>
      </w:r>
    </w:p>
    <w:p>
      <w:pPr>
        <w:spacing w:before="119" w:after="0" w:line="345" w:lineRule="exact"/>
        <w:ind w:left="0" w:right="24" w:firstLine="0"/>
        <w:jc w:val="left"/>
      </w:pPr>
      <w:r>
        <w:rPr>
          <w:rFonts w:ascii="Arial" w:eastAsia="Arial" w:hAnsi="Arial" w:cs="Arial"/>
          <w:color w:val="695D46"/>
          <w:spacing w:val="0"/>
          <w:sz w:val="24"/>
          <w:shd w:val="clear" w:color="auto" w:fill="FFFFFF"/>
        </w:rPr>
        <w:t xml:space="preserve">Infix expressions are readable and solvable by us. We can easily distinguish the order of operators, and also can use the parenthesis to solve that part first during solving mathematical expressions. The computer cannot differentiate the operators and parentheses easily, that’s why postfix conversion is needed. </w:t>
      </w:r>
    </w:p>
    <w:p>
      <w:pPr>
        <w:spacing w:before="120" w:after="0" w:line="345" w:lineRule="exact"/>
        <w:ind w:left="0" w:right="-149" w:firstLine="0"/>
        <w:jc w:val="left"/>
      </w:pPr>
      <w:r>
        <w:rPr>
          <w:rFonts w:ascii="Arial" w:eastAsia="Arial" w:hAnsi="Arial" w:cs="Arial"/>
          <w:color w:val="695D46"/>
          <w:spacing w:val="0"/>
          <w:sz w:val="24"/>
          <w:shd w:val="clear" w:color="auto" w:fill="FFFFFF"/>
        </w:rPr>
        <w:t xml:space="preserve">For the conversion from infix expression to postfix expression, we will use the Stack. By scanning the infix expression from left to right, when we will get any operand, add them to the postfix form, and for the operator and parenthesis, add them in the stack maintaining the precedence of them. </w:t>
      </w:r>
      <w:r>
        <w:pict>
          <v:shape id="_x0000_s1030" type="#_x0000_t75" style="width:261pt;height:196.5pt;margin-top:73.96pt;margin-left:73.5pt;mso-position-horizontal-relative:page;position:absolute;z-index:251659264">
            <v:imagedata r:id="rId9" o:title=""/>
            <w10:anchorlock/>
          </v:shape>
        </w:pict>
      </w:r>
    </w:p>
    <w:p>
      <w:pPr>
        <w:spacing w:before="4545" w:after="0" w:line="345" w:lineRule="exact"/>
        <w:ind w:left="0" w:right="-83" w:firstLine="0"/>
        <w:jc w:val="both"/>
      </w:pPr>
      <w:r>
        <w:rPr>
          <w:rFonts w:ascii="Arial" w:eastAsia="Arial" w:hAnsi="Arial" w:cs="Arial"/>
          <w:color w:val="695D46"/>
          <w:spacing w:val="0"/>
          <w:sz w:val="24"/>
          <w:shd w:val="clear" w:color="auto" w:fill="FFFFFF"/>
        </w:rPr>
        <w:t xml:space="preserve">Like that we successfully evaluated the expression you put </w:t>
      </w:r>
      <w:r>
        <w:rPr>
          <w:rFonts w:ascii="Arial" w:eastAsia="Arial" w:hAnsi="Arial" w:cs="Arial"/>
          <w:color w:val="695D46"/>
          <w:spacing w:val="-2147483648"/>
          <w:sz w:val="24"/>
          <w:shd w:val="clear" w:color="auto" w:fill="FFFFFF"/>
        </w:rPr>
        <w:t>,</w:t>
      </w:r>
      <w:r>
        <w:rPr>
          <w:rFonts w:ascii="Arial" w:eastAsia="Arial" w:hAnsi="Arial" w:cs="Arial"/>
          <w:color w:val="695D46"/>
          <w:spacing w:val="0"/>
          <w:sz w:val="24"/>
          <w:shd w:val="clear" w:color="auto" w:fill="FFFFFF"/>
        </w:rPr>
        <w:t xml:space="preserve"> then if you wanted to save the calculated value in </w:t>
      </w:r>
      <w:r>
        <w:rPr>
          <w:rFonts w:ascii="Arial" w:eastAsia="Arial" w:hAnsi="Arial" w:cs="Arial"/>
          <w:color w:val="695D46"/>
          <w:spacing w:val="-2147483648"/>
          <w:sz w:val="24"/>
          <w:shd w:val="clear" w:color="auto" w:fill="FFFFFF"/>
        </w:rPr>
        <w:t>a</w:t>
      </w:r>
      <w:r>
        <w:rPr>
          <w:rFonts w:ascii="Arial" w:eastAsia="Arial" w:hAnsi="Arial" w:cs="Arial"/>
          <w:color w:val="695D46"/>
          <w:spacing w:val="0"/>
          <w:sz w:val="24"/>
          <w:shd w:val="clear" w:color="auto" w:fill="FFFFFF"/>
        </w:rPr>
        <w:t xml:space="preserve"> variable aka </w:t>
      </w:r>
      <w:r>
        <w:rPr>
          <w:rFonts w:ascii="Arial" w:eastAsia="Arial" w:hAnsi="Arial" w:cs="Arial"/>
          <w:color w:val="695D46"/>
          <w:spacing w:val="-2147483648"/>
          <w:sz w:val="24"/>
          <w:shd w:val="clear" w:color="auto" w:fill="FFFFFF"/>
        </w:rPr>
        <w:t>:</w:t>
      </w:r>
      <w:r>
        <w:rPr>
          <w:rFonts w:ascii="Arial" w:eastAsia="Arial" w:hAnsi="Arial" w:cs="Arial"/>
          <w:color w:val="695D46"/>
          <w:spacing w:val="0"/>
          <w:sz w:val="24"/>
          <w:shd w:val="clear" w:color="auto" w:fill="FFFFFF"/>
        </w:rPr>
        <w:t xml:space="preserve"> key </w:t>
      </w:r>
      <w:r>
        <w:rPr>
          <w:rFonts w:ascii="Arial" w:eastAsia="Arial" w:hAnsi="Arial" w:cs="Arial"/>
          <w:color w:val="695D46"/>
          <w:spacing w:val="-2147483648"/>
          <w:sz w:val="24"/>
          <w:shd w:val="clear" w:color="auto" w:fill="FFFFFF"/>
        </w:rPr>
        <w:t>,</w:t>
      </w:r>
      <w:r>
        <w:rPr>
          <w:rFonts w:ascii="Arial" w:eastAsia="Arial" w:hAnsi="Arial" w:cs="Arial"/>
          <w:color w:val="695D46"/>
          <w:spacing w:val="0"/>
          <w:sz w:val="24"/>
          <w:shd w:val="clear" w:color="auto" w:fill="FFFFFF"/>
        </w:rPr>
        <w:t xml:space="preserve"> we will use Binary Search Tree. </w:t>
      </w:r>
    </w:p>
    <w:p>
      <w:pPr>
        <w:spacing w:before="197" w:after="0"/>
        <w:ind w:left="0" w:right="7001" w:firstLine="0"/>
        <w:jc w:val="both"/>
      </w:pPr>
      <w:r>
        <w:rPr>
          <w:rFonts w:ascii="Arial" w:eastAsia="Arial" w:hAnsi="Arial" w:cs="Arial"/>
          <w:color w:val="695D46"/>
          <w:spacing w:val="0"/>
          <w:sz w:val="24"/>
          <w:u w:val="single"/>
          <w:shd w:val="clear" w:color="auto" w:fill="FFFFFF"/>
        </w:rPr>
        <w:t>Binary Search Tree:</w:t>
      </w:r>
      <w:r>
        <w:rPr>
          <w:rFonts w:ascii="Arial" w:eastAsia="Arial" w:hAnsi="Arial" w:cs="Arial"/>
          <w:color w:val="695D46"/>
          <w:spacing w:val="0"/>
          <w:sz w:val="24"/>
          <w:shd w:val="clear" w:color="auto" w:fill="FFFFFF"/>
        </w:rPr>
        <w:t xml:space="preserve"> </w:t>
      </w:r>
    </w:p>
    <w:p>
      <w:pPr>
        <w:spacing w:before="197" w:after="0"/>
        <w:ind w:left="0" w:right="2078" w:firstLine="0"/>
        <w:jc w:val="both"/>
      </w:pPr>
      <w:r>
        <w:rPr>
          <w:rFonts w:ascii="Arial" w:eastAsia="Arial" w:hAnsi="Arial" w:cs="Arial"/>
          <w:color w:val="695D46"/>
          <w:spacing w:val="0"/>
          <w:sz w:val="24"/>
          <w:shd w:val="clear" w:color="auto" w:fill="FFFFFF"/>
        </w:rPr>
        <w:t xml:space="preserve">It is </w:t>
      </w:r>
      <w:r>
        <w:rPr>
          <w:rFonts w:ascii="Arial" w:eastAsia="Arial" w:hAnsi="Arial" w:cs="Arial"/>
          <w:color w:val="695D46"/>
          <w:spacing w:val="-2147483648"/>
          <w:sz w:val="24"/>
          <w:shd w:val="clear" w:color="auto" w:fill="FFFFFF"/>
        </w:rPr>
        <w:t>a</w:t>
      </w:r>
      <w:r>
        <w:rPr>
          <w:rFonts w:ascii="Arial" w:eastAsia="Arial" w:hAnsi="Arial" w:cs="Arial"/>
          <w:color w:val="695D46"/>
          <w:spacing w:val="0"/>
          <w:sz w:val="24"/>
          <w:shd w:val="clear" w:color="auto" w:fill="FFFFFF"/>
        </w:rPr>
        <w:t xml:space="preserve"> binary tree which is node-based, and it has some properties: </w:t>
      </w:r>
    </w:p>
    <w:p>
      <w:pPr>
        <w:numPr>
          <w:ilvl w:val="0"/>
          <w:numId w:val="4"/>
        </w:numPr>
        <w:spacing w:before="77" w:after="0"/>
        <w:ind w:right="1097"/>
        <w:jc w:val="both"/>
      </w:pPr>
      <w:r>
        <w:rPr>
          <w:rFonts w:ascii="Times New Roman" w:eastAsia="Times New Roman" w:hAnsi="Times New Roman" w:cs="Times New Roman"/>
          <w:color w:val="695D46"/>
          <w:spacing w:val="0"/>
          <w:sz w:val="24"/>
          <w:shd w:val="clear" w:color="auto" w:fill="FFFFFF"/>
        </w:rPr>
        <w:t xml:space="preserve">The left subtree of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node contains only nodes with keys lesser than the</w:t>
      </w:r>
    </w:p>
    <w:p>
      <w:pPr>
        <w:spacing w:before="184" w:after="0"/>
        <w:ind w:left="1260" w:right="6836" w:firstLine="0"/>
        <w:jc w:val="both"/>
      </w:pPr>
      <w:r>
        <w:rPr>
          <w:rFonts w:ascii="Times New Roman" w:eastAsia="Times New Roman" w:hAnsi="Times New Roman" w:cs="Times New Roman"/>
          <w:color w:val="695D46"/>
          <w:spacing w:val="0"/>
          <w:sz w:val="24"/>
          <w:shd w:val="clear" w:color="auto" w:fill="FFFFFF"/>
        </w:rPr>
        <w:t>node’s key.</w:t>
      </w:r>
    </w:p>
    <w:p>
      <w:pPr>
        <w:numPr>
          <w:ilvl w:val="0"/>
          <w:numId w:val="5"/>
        </w:numPr>
        <w:spacing w:before="78" w:after="0" w:line="450" w:lineRule="exact"/>
        <w:ind w:right="844"/>
        <w:jc w:val="both"/>
      </w:pPr>
      <w:r>
        <w:rPr>
          <w:rFonts w:ascii="Times New Roman" w:eastAsia="Times New Roman" w:hAnsi="Times New Roman" w:cs="Times New Roman"/>
          <w:color w:val="695D46"/>
          <w:spacing w:val="0"/>
          <w:sz w:val="24"/>
          <w:shd w:val="clear" w:color="auto" w:fill="FFFFFF"/>
        </w:rPr>
        <w:t xml:space="preserve">The right subtree of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node contains only nodes with keys greater than the node’s key.</w:t>
      </w:r>
    </w:p>
    <w:p>
      <w:pPr>
        <w:numPr>
          <w:ilvl w:val="0"/>
          <w:numId w:val="5"/>
        </w:numPr>
        <w:spacing w:before="181" w:after="0"/>
        <w:ind w:right="1765"/>
        <w:jc w:val="both"/>
      </w:pPr>
      <w:r>
        <w:rPr>
          <w:rFonts w:ascii="Times New Roman" w:eastAsia="Times New Roman" w:hAnsi="Times New Roman" w:cs="Times New Roman"/>
          <w:color w:val="695D46"/>
          <w:spacing w:val="0"/>
          <w:sz w:val="24"/>
          <w:shd w:val="clear" w:color="auto" w:fill="FFFFFF"/>
        </w:rPr>
        <w:t xml:space="preserve">The left and right subtree each must also be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binary search tree.</w:t>
      </w:r>
    </w:p>
    <w:p>
      <w:pPr>
        <w:spacing w:before="1992" w:after="0" w:line="348" w:lineRule="exact"/>
        <w:ind w:left="0" w:right="66" w:firstLine="0"/>
        <w:jc w:val="left"/>
      </w:pPr>
      <w:r>
        <w:rPr>
          <w:rFonts w:ascii="Arial" w:eastAsia="Arial" w:hAnsi="Arial" w:cs="Arial"/>
          <w:color w:val="695D46"/>
          <w:spacing w:val="0"/>
          <w:sz w:val="24"/>
          <w:shd w:val="clear" w:color="auto" w:fill="FFFFFF"/>
        </w:rPr>
        <w:t xml:space="preserve">  We use an extremely useful property in trees which is the traversing; </w:t>
      </w:r>
      <w:r>
        <w:rPr>
          <w:rFonts w:ascii="Times New Roman" w:eastAsia="Times New Roman" w:hAnsi="Times New Roman" w:cs="Times New Roman"/>
          <w:color w:val="695D46"/>
          <w:spacing w:val="0"/>
          <w:sz w:val="24"/>
          <w:shd w:val="clear" w:color="auto" w:fill="FFFFFF"/>
        </w:rPr>
        <w:t>unlike linear data structures (Array, Linked List, Queues, Stacks, etc) which have only one logical way to traverse them, trees can be traversed in different ways, inorder, preorder and postorder.</w:t>
      </w:r>
    </w:p>
    <w:p>
      <w:pPr>
        <w:spacing w:before="120" w:after="0" w:line="345" w:lineRule="exact"/>
        <w:ind w:left="0" w:right="605" w:firstLine="0"/>
        <w:jc w:val="both"/>
      </w:pPr>
      <w:r>
        <w:rPr>
          <w:rFonts w:ascii="Times New Roman" w:eastAsia="Times New Roman" w:hAnsi="Times New Roman" w:cs="Times New Roman"/>
          <w:color w:val="695D46"/>
          <w:spacing w:val="0"/>
          <w:sz w:val="24"/>
          <w:shd w:val="clear" w:color="auto" w:fill="FFFFFF"/>
        </w:rPr>
        <w:t xml:space="preserve">  In our project, we will use the inorder traversal, (Left, Root, Right),these are the steps to write an inorder traversal from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binary search tree.</w:t>
      </w:r>
    </w:p>
    <w:p>
      <w:pPr>
        <w:spacing w:before="218" w:after="0"/>
        <w:ind w:left="30" w:right="-200" w:firstLine="0"/>
        <w:jc w:val="both"/>
      </w:pPr>
      <w:r>
        <w:pict>
          <v:shape id="_x0000_i1031" type="#_x0000_t75" style="width:273pt;height:162.75pt">
            <v:imagedata r:id="rId10" o:title=""/>
            <w10:anchorlock/>
          </v:shape>
        </w:pict>
      </w:r>
      <w:r>
        <w:rPr>
          <w:rFonts w:ascii="Arial" w:eastAsia="Arial" w:hAnsi="Arial" w:cs="Arial"/>
          <w:color w:val="695D46"/>
          <w:spacing w:val="0"/>
          <w:sz w:val="24"/>
          <w:shd w:val="clear" w:color="auto" w:fill="FFFFFF"/>
        </w:rPr>
        <w:t xml:space="preserve">we use strings instead of integers in </w:t>
      </w:r>
    </w:p>
    <w:p>
      <w:pPr>
        <w:spacing w:before="77" w:after="0"/>
        <w:ind w:left="0" w:right="3253" w:firstLine="0"/>
        <w:jc w:val="both"/>
      </w:pPr>
      <w:r>
        <w:rPr>
          <w:rFonts w:ascii="Arial" w:eastAsia="Arial" w:hAnsi="Arial" w:cs="Arial"/>
          <w:color w:val="695D46"/>
          <w:spacing w:val="0"/>
          <w:sz w:val="24"/>
          <w:shd w:val="clear" w:color="auto" w:fill="FFFFFF"/>
        </w:rPr>
        <w:t xml:space="preserve">the binary search tree, however, it is the same process. </w:t>
      </w:r>
    </w:p>
    <w:p>
      <w:pPr>
        <w:spacing w:before="662" w:after="0"/>
        <w:ind w:left="0" w:right="651" w:firstLine="0"/>
        <w:jc w:val="both"/>
      </w:pPr>
      <w:r>
        <w:rPr>
          <w:rFonts w:ascii="Arial" w:eastAsia="Arial" w:hAnsi="Arial" w:cs="Arial"/>
          <w:color w:val="695D46"/>
          <w:spacing w:val="0"/>
          <w:sz w:val="24"/>
          <w:shd w:val="clear" w:color="auto" w:fill="FFFFFF"/>
        </w:rPr>
        <w:t xml:space="preserve">And like that we print the values you have saved in </w:t>
      </w:r>
      <w:r>
        <w:rPr>
          <w:rFonts w:ascii="Arial" w:eastAsia="Arial" w:hAnsi="Arial" w:cs="Arial"/>
          <w:color w:val="695D46"/>
          <w:spacing w:val="-2147483648"/>
          <w:sz w:val="24"/>
          <w:shd w:val="clear" w:color="auto" w:fill="FFFFFF"/>
        </w:rPr>
        <w:t>a</w:t>
      </w:r>
      <w:r>
        <w:rPr>
          <w:rFonts w:ascii="Arial" w:eastAsia="Arial" w:hAnsi="Arial" w:cs="Arial"/>
          <w:color w:val="695D46"/>
          <w:spacing w:val="0"/>
          <w:sz w:val="24"/>
          <w:shd w:val="clear" w:color="auto" w:fill="FFFFFF"/>
        </w:rPr>
        <w:t xml:space="preserve"> key in an inorder traversal. </w:t>
      </w:r>
    </w:p>
    <w:p>
      <w:pPr>
        <w:spacing w:before="120" w:after="0" w:line="345" w:lineRule="exact"/>
        <w:ind w:left="0" w:right="24" w:firstLine="0"/>
        <w:jc w:val="both"/>
      </w:pPr>
      <w:r>
        <w:rPr>
          <w:rFonts w:ascii="Arial" w:eastAsia="Arial" w:hAnsi="Arial" w:cs="Arial"/>
          <w:color w:val="695D46"/>
          <w:spacing w:val="0"/>
          <w:sz w:val="24"/>
          <w:shd w:val="clear" w:color="auto" w:fill="FFFFFF"/>
        </w:rPr>
        <w:t xml:space="preserve">Finally, we now use </w:t>
      </w:r>
      <w:r>
        <w:rPr>
          <w:rFonts w:ascii="Arial" w:eastAsia="Arial" w:hAnsi="Arial" w:cs="Arial"/>
          <w:color w:val="695D46"/>
          <w:spacing w:val="-2147483648"/>
          <w:sz w:val="24"/>
          <w:shd w:val="clear" w:color="auto" w:fill="FFFFFF"/>
        </w:rPr>
        <w:t>a</w:t>
      </w:r>
      <w:r>
        <w:rPr>
          <w:rFonts w:ascii="Arial" w:eastAsia="Arial" w:hAnsi="Arial" w:cs="Arial"/>
          <w:color w:val="695D46"/>
          <w:spacing w:val="0"/>
          <w:sz w:val="24"/>
          <w:shd w:val="clear" w:color="auto" w:fill="FFFFFF"/>
        </w:rPr>
        <w:t xml:space="preserve"> different algorithm to sort the values of this tree, with the help of heaps. </w:t>
      </w:r>
    </w:p>
    <w:p>
      <w:pPr>
        <w:spacing w:before="197" w:after="0"/>
        <w:ind w:left="0" w:right="8375" w:firstLine="0"/>
        <w:jc w:val="both"/>
      </w:pPr>
      <w:r>
        <w:rPr>
          <w:rFonts w:ascii="Arial" w:eastAsia="Arial" w:hAnsi="Arial" w:cs="Arial"/>
          <w:color w:val="695D46"/>
          <w:spacing w:val="0"/>
          <w:sz w:val="24"/>
          <w:u w:val="single"/>
          <w:shd w:val="clear" w:color="auto" w:fill="FFFFFF"/>
        </w:rPr>
        <w:t>Heaps:</w:t>
      </w:r>
      <w:r>
        <w:rPr>
          <w:rFonts w:ascii="Arial" w:eastAsia="Arial" w:hAnsi="Arial" w:cs="Arial"/>
          <w:color w:val="695D46"/>
          <w:spacing w:val="0"/>
          <w:sz w:val="24"/>
          <w:shd w:val="clear" w:color="auto" w:fill="FFFFFF"/>
        </w:rPr>
        <w:t xml:space="preserve"> </w:t>
      </w:r>
    </w:p>
    <w:p>
      <w:pPr>
        <w:spacing w:before="511" w:after="0" w:line="495" w:lineRule="exact"/>
        <w:ind w:left="0" w:right="1199" w:firstLine="0"/>
        <w:jc w:val="both"/>
      </w:pP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Heap is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special Tree-based data structure in which the tree is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complete binary tree. Generally, Heaps can be of two types:</w:t>
      </w:r>
    </w:p>
    <w:p>
      <w:pPr>
        <w:numPr>
          <w:ilvl w:val="0"/>
          <w:numId w:val="6"/>
        </w:numPr>
        <w:spacing w:before="81" w:after="0" w:line="450" w:lineRule="exact"/>
        <w:ind w:right="554"/>
        <w:jc w:val="left"/>
      </w:pPr>
      <w:r>
        <w:rPr>
          <w:rFonts w:ascii="Times New Roman" w:eastAsia="Times New Roman" w:hAnsi="Times New Roman" w:cs="Times New Roman"/>
          <w:b/>
          <w:color w:val="695D46"/>
          <w:spacing w:val="2"/>
          <w:sz w:val="24"/>
          <w:shd w:val="clear" w:color="auto" w:fill="FFFFFF"/>
        </w:rPr>
        <w:t>Max-Heap​</w:t>
      </w:r>
      <w:r>
        <w:rPr>
          <w:rFonts w:ascii="Times New Roman" w:eastAsia="Times New Roman" w:hAnsi="Times New Roman" w:cs="Times New Roman"/>
          <w:color w:val="695D46"/>
          <w:spacing w:val="2"/>
          <w:sz w:val="24"/>
          <w:shd w:val="clear" w:color="auto" w:fill="FFFFFF"/>
        </w:rPr>
        <w:t>:</w:t>
      </w:r>
      <w:r>
        <w:rPr>
          <w:rFonts w:ascii="Times New Roman" w:eastAsia="Times New Roman" w:hAnsi="Times New Roman" w:cs="Times New Roman"/>
          <w:color w:val="695D46"/>
          <w:spacing w:val="0"/>
          <w:sz w:val="24"/>
          <w:shd w:val="clear" w:color="auto" w:fill="FFFFFF"/>
        </w:rPr>
        <w:t xml:space="preserve"> In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Max-Heap the key present at the root node must be greatest among the keys present at all of its children. The same property must be recursively true for all sub-trees in that Binary Tree.</w:t>
      </w:r>
    </w:p>
    <w:p>
      <w:pPr>
        <w:numPr>
          <w:ilvl w:val="0"/>
          <w:numId w:val="6"/>
        </w:numPr>
        <w:spacing w:before="0" w:after="0" w:line="450" w:lineRule="exact"/>
        <w:ind w:right="459"/>
        <w:jc w:val="left"/>
      </w:pPr>
      <w:r>
        <w:rPr>
          <w:rFonts w:ascii="Times New Roman" w:eastAsia="Times New Roman" w:hAnsi="Times New Roman" w:cs="Times New Roman"/>
          <w:b/>
          <w:color w:val="695D46"/>
          <w:spacing w:val="1"/>
          <w:sz w:val="24"/>
          <w:shd w:val="clear" w:color="auto" w:fill="FFFFFF"/>
        </w:rPr>
        <w:t>Min-Heap​</w:t>
      </w:r>
      <w:r>
        <w:rPr>
          <w:rFonts w:ascii="Times New Roman" w:eastAsia="Times New Roman" w:hAnsi="Times New Roman" w:cs="Times New Roman"/>
          <w:color w:val="695D46"/>
          <w:spacing w:val="1"/>
          <w:sz w:val="24"/>
          <w:shd w:val="clear" w:color="auto" w:fill="FFFFFF"/>
        </w:rPr>
        <w:t>:</w:t>
      </w:r>
      <w:r>
        <w:rPr>
          <w:rFonts w:ascii="Times New Roman" w:eastAsia="Times New Roman" w:hAnsi="Times New Roman" w:cs="Times New Roman"/>
          <w:color w:val="695D46"/>
          <w:spacing w:val="0"/>
          <w:sz w:val="24"/>
          <w:shd w:val="clear" w:color="auto" w:fill="FFFFFF"/>
        </w:rPr>
        <w:t xml:space="preserve"> In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Min-Heap the key present at the root node must be minimum among the keys present at all of its children. The same property must be recursively true for all sub-trees in that Binary Tree.</w:t>
      </w:r>
    </w:p>
    <w:p>
      <w:pPr>
        <w:spacing w:before="720" w:after="0" w:line="450" w:lineRule="exact"/>
        <w:ind w:left="0" w:right="712" w:firstLine="0"/>
        <w:jc w:val="left"/>
      </w:pPr>
      <w:r>
        <w:rPr>
          <w:rFonts w:ascii="Times New Roman" w:eastAsia="Times New Roman" w:hAnsi="Times New Roman" w:cs="Times New Roman"/>
          <w:color w:val="695D46"/>
          <w:spacing w:val="0"/>
          <w:sz w:val="24"/>
          <w:shd w:val="clear" w:color="auto" w:fill="FFFFFF"/>
        </w:rPr>
        <w:t xml:space="preserve">In our project, we convert the Binary Search Tree into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max Heap using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function we’ve built. We do that to create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heap, and like that we use the useful property of heap which is Heap Sort.</w:t>
      </w:r>
    </w:p>
    <w:p>
      <w:pPr>
        <w:spacing w:before="904" w:after="904"/>
        <w:ind w:left="0" w:right="3796" w:firstLine="0"/>
        <w:jc w:val="both"/>
      </w:pPr>
      <w:r>
        <w:rPr>
          <w:rFonts w:ascii="Times New Roman" w:eastAsia="Times New Roman" w:hAnsi="Times New Roman" w:cs="Times New Roman"/>
          <w:b/>
          <w:color w:val="695D46"/>
          <w:spacing w:val="0"/>
          <w:sz w:val="24"/>
          <w:shd w:val="clear" w:color="auto" w:fill="FFFFFF"/>
        </w:rPr>
        <w:t>Heap Sort Algorithm for sorting in increasing order:</w:t>
      </w:r>
    </w:p>
    <w:p>
      <w:pPr>
        <w:numPr>
          <w:ilvl w:val="0"/>
          <w:numId w:val="7"/>
        </w:numPr>
        <w:spacing w:before="0" w:after="0"/>
        <w:ind w:right="4783"/>
        <w:jc w:val="both"/>
      </w:pPr>
      <w:r>
        <w:rPr>
          <w:rFonts w:ascii="Times New Roman" w:eastAsia="Times New Roman" w:hAnsi="Times New Roman" w:cs="Times New Roman"/>
          <w:color w:val="695D46"/>
          <w:spacing w:val="0"/>
          <w:sz w:val="24"/>
          <w:shd w:val="clear" w:color="auto" w:fill="FFFFFF"/>
        </w:rPr>
        <w:t xml:space="preserve">Build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max heap from the input data.</w:t>
      </w:r>
    </w:p>
    <w:p>
      <w:pPr>
        <w:numPr>
          <w:ilvl w:val="0"/>
          <w:numId w:val="7"/>
        </w:numPr>
        <w:spacing w:before="0" w:after="0" w:line="450" w:lineRule="exact"/>
        <w:ind w:right="671"/>
        <w:jc w:val="left"/>
      </w:pPr>
      <w:r>
        <w:rPr>
          <w:rFonts w:ascii="Times New Roman" w:eastAsia="Times New Roman" w:hAnsi="Times New Roman" w:cs="Times New Roman"/>
          <w:color w:val="695D46"/>
          <w:spacing w:val="0"/>
          <w:sz w:val="24"/>
          <w:shd w:val="clear" w:color="auto" w:fill="FFFFFF"/>
        </w:rPr>
        <w:t xml:space="preserve">At this point, the largest item is stored at the root of the heap. Replace it with the last item of the heap followed by reducing the size of heap by 1, and at the same time put the root at the end of the array. Finally, heapify, or in other words, make the tree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max heap again by swapping elements.</w:t>
      </w:r>
    </w:p>
    <w:p>
      <w:pPr>
        <w:numPr>
          <w:ilvl w:val="0"/>
          <w:numId w:val="7"/>
        </w:numPr>
        <w:spacing w:before="184" w:after="0"/>
        <w:ind w:right="4150"/>
        <w:jc w:val="both"/>
      </w:pPr>
      <w:r>
        <w:rPr>
          <w:rFonts w:ascii="Times New Roman" w:eastAsia="Times New Roman" w:hAnsi="Times New Roman" w:cs="Times New Roman"/>
          <w:color w:val="695D46"/>
          <w:spacing w:val="0"/>
          <w:sz w:val="24"/>
          <w:shd w:val="clear" w:color="auto" w:fill="FFFFFF"/>
        </w:rPr>
        <w:t xml:space="preserve">Repeat step </w:t>
      </w:r>
      <w:r>
        <w:rPr>
          <w:rFonts w:ascii="Times New Roman" w:eastAsia="Times New Roman" w:hAnsi="Times New Roman" w:cs="Times New Roman"/>
          <w:color w:val="695D46"/>
          <w:spacing w:val="-2147483648"/>
          <w:sz w:val="24"/>
          <w:shd w:val="clear" w:color="auto" w:fill="FFFFFF"/>
        </w:rPr>
        <w:t>2</w:t>
      </w:r>
      <w:r>
        <w:rPr>
          <w:rFonts w:ascii="Times New Roman" w:eastAsia="Times New Roman" w:hAnsi="Times New Roman" w:cs="Times New Roman"/>
          <w:color w:val="695D46"/>
          <w:spacing w:val="0"/>
          <w:sz w:val="24"/>
          <w:shd w:val="clear" w:color="auto" w:fill="FFFFFF"/>
        </w:rPr>
        <w:t xml:space="preserve"> while size of heap is less by 1.</w:t>
      </w:r>
    </w:p>
    <w:p>
      <w:pPr>
        <w:spacing w:before="720" w:after="0" w:line="450" w:lineRule="exact"/>
        <w:ind w:left="0" w:right="1079" w:firstLine="0"/>
        <w:jc w:val="both"/>
      </w:pPr>
      <w:r>
        <w:rPr>
          <w:rFonts w:ascii="Times New Roman" w:eastAsia="Times New Roman" w:hAnsi="Times New Roman" w:cs="Times New Roman"/>
          <w:color w:val="695D46"/>
          <w:spacing w:val="0"/>
          <w:sz w:val="24"/>
          <w:shd w:val="clear" w:color="auto" w:fill="FFFFFF"/>
        </w:rPr>
        <w:t xml:space="preserve">Like that we will have </w:t>
      </w:r>
      <w:r>
        <w:rPr>
          <w:rFonts w:ascii="Times New Roman" w:eastAsia="Times New Roman" w:hAnsi="Times New Roman" w:cs="Times New Roman"/>
          <w:color w:val="695D46"/>
          <w:spacing w:val="-2147483648"/>
          <w:sz w:val="24"/>
          <w:shd w:val="clear" w:color="auto" w:fill="FFFFFF"/>
        </w:rPr>
        <w:t>a</w:t>
      </w:r>
      <w:r>
        <w:rPr>
          <w:rFonts w:ascii="Times New Roman" w:eastAsia="Times New Roman" w:hAnsi="Times New Roman" w:cs="Times New Roman"/>
          <w:color w:val="695D46"/>
          <w:spacing w:val="0"/>
          <w:sz w:val="24"/>
          <w:shd w:val="clear" w:color="auto" w:fill="FFFFFF"/>
        </w:rPr>
        <w:t xml:space="preserve"> sorted array/vector according to the value you saved before, then we print it, as obviously it will be printed in an ascending order.</w:t>
      </w:r>
    </w:p>
    <w:p>
      <w:pPr>
        <w:spacing w:before="284" w:after="0"/>
        <w:ind w:left="30" w:right="6037" w:firstLine="0"/>
        <w:jc w:val="both"/>
      </w:pPr>
      <w:r>
        <w:pict>
          <v:shape id="_x0000_i1032" type="#_x0000_t75" style="width:156.75pt;height:500.25pt">
            <v:imagedata r:id="rId11" o:title=""/>
            <w10:anchorlock/>
          </v:shape>
        </w:pict>
      </w:r>
    </w:p>
    <w:sectPr>
      <w:headerReference w:type="default" r:id="rId12"/>
      <w:pgSz w:w="12240" w:h="15840"/>
      <w:pgMar w:top="1516" w:right="1398" w:bottom="1120" w:left="1440" w:header="726" w:footer="720"/>
      <w:pgNumType w:start="1"/>
      <w:cols w:space="720"/>
      <w:titlePg w:val="0"/>
    </w:sectPr>
  </w:body>
</w:document>
</file>

<file path=word/fontTable.xml><?xml version="1.0" encoding="utf-8"?>
<w:fonts xmlns:r="http://schemas.openxmlformats.org/officeDocument/2006/relationships" xmlns:w="http://schemas.openxmlformats.org/wordprocessingml/2006/main"/>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0" w:after="0"/>
      <w:ind w:left="9105" w:right="-162" w:firstLine="0"/>
      <w:jc w:val="both"/>
    </w:pPr>
    <w:r>
      <w:rPr>
        <w:rFonts w:ascii="Times New Roman" w:eastAsia="Times New Roman" w:hAnsi="Times New Roman" w:cs="Times New Roman"/>
        <w:color w:val="000000"/>
        <w:spacing w:val="0"/>
        <w:sz w:val="28"/>
        <w:shd w:val="clear" w:color="auto" w:fill="FFFFFF"/>
      </w:rPr>
      <w:t xml:space="preserve">  </w:t>
    </w:r>
    <w:r>
      <w:rPr>
        <w:rFonts w:ascii="Times New Roman" w:eastAsia="Times New Roman" w:hAnsi="Times New Roman" w:cs="Times New Roman"/>
        <w:color w:val="000000"/>
        <w:spacing w:val="-2147483648"/>
        <w:sz w:val="28"/>
        <w:shd w:val="clear" w:color="auto" w:fill="FFFFFF"/>
      </w:rPr>
      <w:fldChar w:fldCharType="begin"/>
    </w:r>
    <w:r>
      <w:rPr>
        <w:rFonts w:ascii="Times New Roman" w:eastAsia="Times New Roman" w:hAnsi="Times New Roman" w:cs="Times New Roman"/>
        <w:color w:val="000000"/>
        <w:spacing w:val="-2147483648"/>
        <w:sz w:val="28"/>
        <w:shd w:val="clear" w:color="auto" w:fill="FFFFFF"/>
      </w:rPr>
      <w:instrText>PAGE</w:instrText>
    </w:r>
    <w:r>
      <w:rPr>
        <w:rFonts w:ascii="Times New Roman" w:eastAsia="Times New Roman" w:hAnsi="Times New Roman" w:cs="Times New Roman"/>
        <w:color w:val="000000"/>
        <w:spacing w:val="-2147483648"/>
        <w:sz w:val="28"/>
        <w:shd w:val="clear" w:color="auto" w:fill="FFFFFF"/>
      </w:rPr>
      <w:fldChar w:fldCharType="separate"/>
    </w:r>
    <w:r>
      <w:rPr>
        <w:rFonts w:ascii="Times New Roman" w:eastAsia="Times New Roman" w:hAnsi="Times New Roman" w:cs="Times New Roman"/>
        <w:color w:val="000000"/>
        <w:spacing w:val="-2147483648"/>
        <w:sz w:val="28"/>
        <w:shd w:val="clear" w:color="auto" w:fill="FFFFFF"/>
      </w:rPr>
      <w:t>7</w:t>
    </w:r>
    <w:r>
      <w:rPr>
        <w:rFonts w:ascii="Times New Roman" w:eastAsia="Times New Roman" w:hAnsi="Times New Roman" w:cs="Times New Roman"/>
        <w:color w:val="000000"/>
        <w:spacing w:val="-2147483648"/>
        <w:sz w:val="28"/>
        <w:shd w:val="clear" w:color="auto" w:fill="FFFFFF"/>
      </w:rPr>
      <w:fldChar w:fldCharType="end"/>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width:465.75pt;height:262.74pt;margin-top:-103.78pt;margin-left:73.5pt;mso-position-horizontal-relative:page;position:absolute;z-index:-251658240">
          <v:imagedata r:id="rId1" o:title=""/>
          <w10:anchorlock/>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tabs>
          <w:tab w:val="num" w:pos="720"/>
        </w:tabs>
        <w:ind w:left="720" w:hanging="360"/>
      </w:pPr>
      <w:rPr>
        <w:rFonts w:ascii="Arial" w:eastAsia="Arial" w:hAnsi="Arial" w:cs="Arial"/>
        <w:sz w:val="22"/>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tabs>
          <w:tab w:val="num" w:pos="720"/>
        </w:tabs>
        <w:ind w:left="720" w:hanging="360"/>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tabs>
          <w:tab w:val="num" w:pos="720"/>
        </w:tabs>
        <w:ind w:left="720" w:hanging="360"/>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tabs>
          <w:tab w:val="num" w:pos="1260"/>
        </w:tabs>
        <w:ind w:left="1260" w:hanging="360"/>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tabs>
          <w:tab w:val="num" w:pos="1260"/>
        </w:tabs>
        <w:ind w:left="1260" w:hanging="360"/>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multilevel"/>
    <w:tmpl w:val="00000006"/>
    <w:lvl w:ilvl="0">
      <w:start w:val="1"/>
      <w:numFmt w:val="decimal"/>
      <w:lvlText w:val="%1."/>
      <w:lvlJc w:val="left"/>
      <w:pPr>
        <w:tabs>
          <w:tab w:val="num" w:pos="1260"/>
        </w:tabs>
        <w:ind w:left="1260" w:hanging="360"/>
      </w:pPr>
      <w:rPr>
        <w:rFonts w:ascii="Times New Roman" w:eastAsia="Times New Roman" w:hAnsi="Times New Roman" w:cs="Times New Roman"/>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7"/>
    <w:multiLevelType w:val="multilevel"/>
    <w:tmpl w:val="00000007"/>
    <w:lvl w:ilvl="0">
      <w:start w:val="1"/>
      <w:numFmt w:val="decimal"/>
      <w:lvlText w:val="%1."/>
      <w:lvlJc w:val="left"/>
      <w:pPr>
        <w:tabs>
          <w:tab w:val="num" w:pos="780"/>
        </w:tabs>
        <w:ind w:left="780" w:hanging="420"/>
      </w:pPr>
      <w:rPr>
        <w:rFonts w:ascii="Times New Roman" w:eastAsia="Times New Roman" w:hAnsi="Times New Roman" w:cs="Times New Roman"/>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header" Target="header1.xml" /><Relationship Id="rId13" Type="http://schemas.openxmlformats.org/officeDocument/2006/relationships/theme" Target="theme/theme1.xml" /><Relationship Id="rId14" Type="http://schemas.openxmlformats.org/officeDocument/2006/relationships/numbering" Target="numbering.xml"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header1.xml.rels>&#65279;<?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9</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